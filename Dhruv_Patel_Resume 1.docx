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01319C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6B1EC123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Developer </w:t>
            </w:r>
            <w:r w:rsid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able to build application from ground up. 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Skilled at writing well-designed, testable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and efficient code using current best practices.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collaborative and supportive team environment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who also loves to solve problems during free time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7393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7"/>
              <w:gridCol w:w="5566"/>
            </w:tblGrid>
            <w:tr w:rsidR="009B1461" w14:paraId="367975FF" w14:textId="77777777" w:rsidTr="001A5B9E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7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5EA80D18" w:rsidR="009B1461" w:rsidRDefault="00A56B00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EA3EFE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14:paraId="131CD4F6" w14:textId="5A5CDCDC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 Technology Services, Toronto, ON</w:t>
                  </w:r>
                </w:p>
                <w:p w14:paraId="21572341" w14:textId="3F435A0F" w:rsidR="000A04ED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Migrated existing database from MS Access to MySQL</w:t>
                  </w:r>
                </w:p>
                <w:p w14:paraId="54229571" w14:textId="52DB39C0" w:rsidR="009B1461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Redesigned the database due to several bugs</w:t>
                  </w:r>
                </w:p>
                <w:p w14:paraId="2C71BE2B" w14:textId="77777777" w:rsidR="000A04ED" w:rsidRDefault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all the existing functionalities in new Web App and also new functionalities desired by the user.</w:t>
                  </w:r>
                </w:p>
                <w:p w14:paraId="678D6570" w14:textId="495BFDDA" w:rsidR="009B1461" w:rsidRPr="000A04ED" w:rsidRDefault="000A04ED" w:rsidP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back-end design with PHP</w:t>
                  </w:r>
                  <w:r w:rsidR="001A5B9E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MySQL on a XAMPP environment for the admin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7CE0FD6" w14:textId="10F06A36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(Desktop Application</w:t>
            </w:r>
            <w:r w:rsidR="00D74B7A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using Java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0E4A2FE1" w14:textId="27B86428" w:rsidR="00F919D9" w:rsidRPr="000A04ED" w:rsidRDefault="00EA3EFE" w:rsidP="000A04ED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Strong1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39C3EE5D" w14:textId="3D62B1C2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1338402C" w14:textId="06C7F86A" w:rsidR="007E277F" w:rsidRPr="007E277F" w:rsidRDefault="00EA3EFE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18DF1469" w14:textId="60FAE5CC" w:rsidR="007E277F" w:rsidRDefault="007E277F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lastRenderedPageBreak/>
              <w:t>Vidly (Video Rental Application using ASP.NET)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during ASP.NET online course</w:t>
            </w:r>
          </w:p>
          <w:p w14:paraId="0F701A15" w14:textId="7D1DEAC1" w:rsidR="005573EA" w:rsidRDefault="005573EA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Lessons Learned</w:t>
            </w:r>
          </w:p>
          <w:p w14:paraId="6F1337CB" w14:textId="77777777" w:rsidR="005573EA" w:rsidRDefault="005573EA" w:rsidP="007E277F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Write clean and organizable code using MVC.</w:t>
            </w:r>
          </w:p>
          <w:p w14:paraId="18EC4451" w14:textId="7F3E2E28" w:rsidR="005573EA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Learned to use migrations and Data Transfer Objects (DTO) and how it helps in implementing code first approach. </w:t>
            </w:r>
          </w:p>
          <w:p w14:paraId="4DDA8B7B" w14:textId="4CBC98B1" w:rsidR="007E277F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Build RESTful Web APIs and test them on Postman </w:t>
            </w:r>
          </w:p>
          <w:p w14:paraId="5425D143" w14:textId="419FC75B" w:rsidR="007E277F" w:rsidRDefault="005573EA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Importance of View Models when passing data between controllers and views</w:t>
            </w:r>
          </w:p>
          <w:p w14:paraId="06BDA039" w14:textId="14CC8C37" w:rsidR="003355DA" w:rsidRPr="000A04ED" w:rsidRDefault="005573EA" w:rsidP="0090453A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Implement third party login functionality using Facebook, Google+, etc.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3A778E48" w14:textId="537F2A87" w:rsidR="000A04ED" w:rsidRPr="000A04ED" w:rsidRDefault="00EA3EFE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</w:t>
                  </w:r>
                  <w:r w:rsidR="000A04ED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</w:t>
                  </w:r>
                </w:p>
                <w:p w14:paraId="2FB29F16" w14:textId="3411058F" w:rsidR="00F919D9" w:rsidRDefault="00F919D9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7A713040" w14:textId="77777777" w:rsidR="005573EA" w:rsidRDefault="005573EA" w:rsidP="005573EA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63550C05" w14:textId="77777777" w:rsidR="005573EA" w:rsidRDefault="005573EA" w:rsidP="005573EA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50BB16EC" w14:textId="77777777" w:rsidR="005573EA" w:rsidRDefault="005573EA" w:rsidP="005573EA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1864CC00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6B4649" w14:textId="0B2E2D32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2741D3D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B9261EA" w14:textId="0F2BDF84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ASP.NET MVC</w:t>
                  </w:r>
                </w:p>
                <w:p w14:paraId="09C2FCB1" w14:textId="7A5AF33A" w:rsidR="005573EA" w:rsidRP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</w:tc>
            </w:tr>
          </w:tbl>
          <w:p w14:paraId="6DF2CA3A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2A7F153E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645160C" w14:textId="444692F5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6B91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0B2AACB" w14:textId="37055335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Structures and Algorithms</w:t>
                  </w:r>
                </w:p>
                <w:p w14:paraId="251D0CDC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614EE39E" w14:textId="3CFBDB69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685EBF97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79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7D88D22C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5E8FC6B" w14:textId="4C4D26D8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62852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EA9ECD" w14:textId="47E8A39D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Python Mega Course</w:t>
                  </w:r>
                </w:p>
                <w:p w14:paraId="7E4C7C87" w14:textId="0DF322A0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117CD876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  <w:tr w:rsidR="005573EA" w14:paraId="7367FC7A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9E22DD3" w14:textId="77777777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504E352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791C1BD" w14:textId="0C910305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Complete React Developer</w:t>
                  </w:r>
                </w:p>
                <w:p w14:paraId="322D9023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75059D14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295C2FF" w14:textId="77777777" w:rsidR="005573EA" w:rsidRDefault="005573EA" w:rsidP="005573EA"/>
          <w:p w14:paraId="49918065" w14:textId="3112355B" w:rsidR="005573EA" w:rsidRPr="005573EA" w:rsidRDefault="005573EA" w:rsidP="005573EA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6961AA64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hyperlink r:id="rId5" w:history="1"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dhruvApatel.com</w:t>
              </w:r>
            </w:hyperlink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91F5137" w:rsidR="00EC0D82" w:rsidRDefault="00D2428F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17B95AD" wp14:editId="2D2A00DD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0D8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21800091" w:rsidR="00EC0D82" w:rsidRDefault="00D2428F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597E1D7D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  <w:r w:rsidR="005573E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/Sass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093D8C8A" w:rsidR="009B1461" w:rsidRDefault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MySQL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4630F14F" w14:textId="77777777" w:rsidR="0001319C" w:rsidRDefault="0001319C" w:rsidP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MongoDB/No SQL</w:t>
            </w:r>
          </w:p>
          <w:p w14:paraId="42769CE9" w14:textId="62EB1E89" w:rsidR="009B1461" w:rsidRDefault="0001319C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0FF5265" wp14:editId="0E08EAB9">
                  <wp:extent cx="827044" cy="1708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3EFE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B6E6013" w14:textId="2E3473BF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54BE950F" w14:textId="71A266B2" w:rsidR="00716C1A" w:rsidRDefault="00716C1A" w:rsidP="00EC0D82">
            <w:pPr>
              <w:pStyle w:val="p"/>
              <w:spacing w:line="340" w:lineRule="atLeast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  <w:p w14:paraId="26520CEA" w14:textId="77777777" w:rsidR="00D74B7A" w:rsidRDefault="00D74B7A" w:rsidP="00D74B7A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React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07BEE5" w14:textId="7EC7259A" w:rsidR="00995794" w:rsidRDefault="000B5540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Good</w:t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Python</w:t>
            </w:r>
          </w:p>
          <w:p w14:paraId="4F32FEFB" w14:textId="72CD3B09" w:rsidR="00995794" w:rsidRDefault="00D74B7A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465EB42B" wp14:editId="3A329EAD">
                  <wp:extent cx="827044" cy="17085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26CB377" w14:textId="55DC8234" w:rsidR="00995794" w:rsidRDefault="00D74B7A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4F2DE14D" w14:textId="619128CB" w:rsidR="00995794" w:rsidRDefault="00D74B7A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2E293797" w14:textId="77777777" w:rsidR="00995794" w:rsidRDefault="00995794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D1E68A2" wp14:editId="52A0D2E3">
                  <wp:extent cx="827044" cy="17085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27FA8123" w:rsidR="009B1461" w:rsidRDefault="00995794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Average</w:t>
            </w:r>
            <w:r w:rsidR="000B5540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305166E0" w:rsidR="00995794" w:rsidRDefault="00EA3EFE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5545ED8-3936-48B1-80A4-69A93383AFE4}"/>
    <w:embedBold r:id="rId2" w:fontKey="{DBD2D074-09F0-41E3-993E-DF392FA82D80}"/>
    <w:embedItalic r:id="rId3" w:fontKey="{CE0A42A9-9881-4062-AA84-67804B15180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B23081A-C755-4BDE-AABA-9E8958AE298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4F0C096-94BF-4259-B190-705109E2C1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1319C"/>
    <w:rsid w:val="000A04ED"/>
    <w:rsid w:val="000A18B5"/>
    <w:rsid w:val="000B5540"/>
    <w:rsid w:val="00115F17"/>
    <w:rsid w:val="00120CA8"/>
    <w:rsid w:val="001646B3"/>
    <w:rsid w:val="001A5B9E"/>
    <w:rsid w:val="001E24B5"/>
    <w:rsid w:val="00285484"/>
    <w:rsid w:val="003355DA"/>
    <w:rsid w:val="005573EA"/>
    <w:rsid w:val="00584FA8"/>
    <w:rsid w:val="00621BEA"/>
    <w:rsid w:val="006A759B"/>
    <w:rsid w:val="006D4F2D"/>
    <w:rsid w:val="00716C1A"/>
    <w:rsid w:val="00794736"/>
    <w:rsid w:val="007D545B"/>
    <w:rsid w:val="007E277F"/>
    <w:rsid w:val="008D08EC"/>
    <w:rsid w:val="008D3476"/>
    <w:rsid w:val="0090453A"/>
    <w:rsid w:val="00995794"/>
    <w:rsid w:val="0099672B"/>
    <w:rsid w:val="009B1461"/>
    <w:rsid w:val="009F6817"/>
    <w:rsid w:val="00A56B00"/>
    <w:rsid w:val="00A87BDF"/>
    <w:rsid w:val="00AB2647"/>
    <w:rsid w:val="00AC4625"/>
    <w:rsid w:val="00BB1DAE"/>
    <w:rsid w:val="00CA46A3"/>
    <w:rsid w:val="00D2428F"/>
    <w:rsid w:val="00D557F4"/>
    <w:rsid w:val="00D6245E"/>
    <w:rsid w:val="00D74B7A"/>
    <w:rsid w:val="00E44143"/>
    <w:rsid w:val="00E96E33"/>
    <w:rsid w:val="00EA3EFE"/>
    <w:rsid w:val="00EC0D82"/>
    <w:rsid w:val="00EF694C"/>
    <w:rsid w:val="00F25EF7"/>
    <w:rsid w:val="00F44F3D"/>
    <w:rsid w:val="00F64F47"/>
    <w:rsid w:val="00F9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E96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E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B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dhruvapate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61</cp:revision>
  <dcterms:created xsi:type="dcterms:W3CDTF">2020-02-29T00:27:00Z</dcterms:created>
  <dcterms:modified xsi:type="dcterms:W3CDTF">2020-05-16T19:35:00Z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